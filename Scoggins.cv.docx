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5183B" w14:textId="5E9F6167" w:rsidR="0089555A" w:rsidRPr="0089555A" w:rsidRDefault="009568E1" w:rsidP="0089555A">
      <w:pPr>
        <w:spacing w:before="34" w:line="276" w:lineRule="auto"/>
        <w:ind w:left="3286" w:right="3294"/>
        <w:jc w:val="center"/>
        <w:rPr>
          <w:w w:val="101"/>
          <w:position w:val="-2"/>
          <w:sz w:val="34"/>
          <w:szCs w:val="34"/>
        </w:rPr>
      </w:pPr>
      <w:r>
        <w:rPr>
          <w:w w:val="101"/>
          <w:position w:val="-2"/>
          <w:sz w:val="34"/>
          <w:szCs w:val="34"/>
        </w:rPr>
        <w:t>Matthew Scoggins</w:t>
      </w:r>
    </w:p>
    <w:p w14:paraId="12017EA2" w14:textId="3DE44BB7" w:rsidR="006F7681" w:rsidRPr="002B1541" w:rsidRDefault="00BE4DD1" w:rsidP="0089555A">
      <w:pPr>
        <w:tabs>
          <w:tab w:val="left" w:pos="10560"/>
        </w:tabs>
        <w:spacing w:line="276" w:lineRule="auto"/>
        <w:ind w:left="54" w:right="62"/>
        <w:jc w:val="center"/>
        <w:rPr>
          <w:rFonts w:ascii="Edwardian Script ITC" w:hAnsi="Edwardian Script ITC"/>
          <w:sz w:val="30"/>
          <w:szCs w:val="30"/>
          <w:u w:val="single"/>
        </w:rPr>
      </w:pPr>
      <w:r w:rsidRPr="002B1541">
        <w:rPr>
          <w:rFonts w:ascii="Edwardian Script ITC" w:hAnsi="Edwardian Script ITC"/>
          <w:w w:val="101"/>
          <w:position w:val="1"/>
          <w:sz w:val="30"/>
          <w:szCs w:val="30"/>
          <w:u w:val="single"/>
        </w:rPr>
        <w:t xml:space="preserve"> </w:t>
      </w:r>
      <w:r w:rsidRPr="002B1541">
        <w:rPr>
          <w:rFonts w:ascii="Edwardian Script ITC" w:hAnsi="Edwardian Script ITC"/>
          <w:position w:val="1"/>
          <w:sz w:val="30"/>
          <w:szCs w:val="30"/>
          <w:u w:val="single"/>
        </w:rPr>
        <w:t xml:space="preserve">                                          </w:t>
      </w:r>
      <w:r w:rsidR="00626FDC" w:rsidRPr="002B1541">
        <w:rPr>
          <w:rFonts w:ascii="Edwardian Script ITC" w:hAnsi="Edwardian Script ITC"/>
          <w:position w:val="1"/>
          <w:sz w:val="30"/>
          <w:szCs w:val="30"/>
          <w:u w:val="single"/>
        </w:rPr>
        <w:t xml:space="preserve"> </w:t>
      </w:r>
      <w:r w:rsidRPr="002B1541">
        <w:rPr>
          <w:rFonts w:ascii="Edwardian Script ITC" w:hAnsi="Edwardian Script ITC"/>
          <w:position w:val="1"/>
          <w:sz w:val="30"/>
          <w:szCs w:val="30"/>
          <w:u w:val="single"/>
        </w:rPr>
        <w:t xml:space="preserve">   </w:t>
      </w:r>
      <w:r w:rsidRPr="002B1541">
        <w:rPr>
          <w:rFonts w:ascii="Edwardian Script ITC" w:hAnsi="Edwardian Script ITC"/>
          <w:position w:val="1"/>
          <w:sz w:val="30"/>
          <w:szCs w:val="30"/>
          <w:u w:val="single"/>
        </w:rPr>
        <w:t xml:space="preserve"> </w:t>
      </w:r>
      <w:r w:rsidR="0089555A" w:rsidRPr="002B1541">
        <w:rPr>
          <w:rFonts w:ascii="Edwardian Script ITC" w:hAnsi="Edwardian Script ITC"/>
          <w:position w:val="1"/>
          <w:sz w:val="30"/>
          <w:szCs w:val="30"/>
          <w:u w:val="single"/>
        </w:rPr>
        <w:t xml:space="preserve">                       </w:t>
      </w:r>
      <w:r w:rsidR="002B1541">
        <w:rPr>
          <w:rFonts w:ascii="Edwardian Script ITC" w:hAnsi="Edwardian Script ITC"/>
          <w:position w:val="1"/>
          <w:sz w:val="30"/>
          <w:szCs w:val="30"/>
          <w:u w:val="single"/>
        </w:rPr>
        <w:t xml:space="preserve">            </w:t>
      </w:r>
      <w:r w:rsidRPr="002B1541">
        <w:rPr>
          <w:rFonts w:ascii="Edwardian Script ITC" w:hAnsi="Edwardian Script ITC"/>
          <w:w w:val="101"/>
          <w:position w:val="1"/>
          <w:sz w:val="30"/>
          <w:szCs w:val="30"/>
          <w:u w:val="single"/>
        </w:rPr>
        <w:t>Curriculum</w:t>
      </w:r>
      <w:r w:rsidRPr="002B1541">
        <w:rPr>
          <w:rFonts w:ascii="Edwardian Script ITC" w:hAnsi="Edwardian Script ITC"/>
          <w:position w:val="1"/>
          <w:sz w:val="30"/>
          <w:szCs w:val="30"/>
          <w:u w:val="single"/>
        </w:rPr>
        <w:t xml:space="preserve"> </w:t>
      </w:r>
      <w:r w:rsidRPr="002B1541">
        <w:rPr>
          <w:rFonts w:ascii="Edwardian Script ITC" w:hAnsi="Edwardian Script ITC"/>
          <w:w w:val="101"/>
          <w:position w:val="1"/>
          <w:sz w:val="30"/>
          <w:szCs w:val="30"/>
          <w:u w:val="single"/>
        </w:rPr>
        <w:t>Vitae</w:t>
      </w:r>
      <w:r w:rsidRPr="002B1541">
        <w:rPr>
          <w:rFonts w:ascii="Edwardian Script ITC" w:hAnsi="Edwardian Script ITC"/>
          <w:position w:val="1"/>
          <w:sz w:val="30"/>
          <w:szCs w:val="30"/>
          <w:u w:val="single"/>
        </w:rPr>
        <w:t xml:space="preserve"> </w:t>
      </w:r>
      <w:r w:rsidRPr="002B1541">
        <w:rPr>
          <w:rFonts w:ascii="Edwardian Script ITC" w:hAnsi="Edwardian Script ITC"/>
          <w:w w:val="101"/>
          <w:position w:val="1"/>
          <w:sz w:val="30"/>
          <w:szCs w:val="30"/>
          <w:u w:val="single"/>
        </w:rPr>
        <w:t xml:space="preserve"> </w:t>
      </w:r>
      <w:r w:rsidRPr="002B1541">
        <w:rPr>
          <w:rFonts w:ascii="Edwardian Script ITC" w:hAnsi="Edwardian Script ITC"/>
          <w:position w:val="1"/>
          <w:sz w:val="30"/>
          <w:szCs w:val="30"/>
          <w:u w:val="single"/>
        </w:rPr>
        <w:tab/>
      </w:r>
    </w:p>
    <w:p w14:paraId="5E63D0CF" w14:textId="77777777" w:rsidR="006F7681" w:rsidRDefault="006F7681">
      <w:pPr>
        <w:spacing w:before="2" w:line="140" w:lineRule="exact"/>
        <w:rPr>
          <w:sz w:val="14"/>
          <w:szCs w:val="14"/>
        </w:rPr>
        <w:sectPr w:rsidR="006F7681">
          <w:pgSz w:w="12240" w:h="15840"/>
          <w:pgMar w:top="800" w:right="900" w:bottom="280" w:left="620" w:header="720" w:footer="720" w:gutter="0"/>
          <w:cols w:space="720"/>
        </w:sectPr>
      </w:pPr>
    </w:p>
    <w:p w14:paraId="364E8BBD" w14:textId="77777777" w:rsidR="006F7681" w:rsidRDefault="009568E1">
      <w:pPr>
        <w:spacing w:before="22"/>
        <w:ind w:left="100"/>
        <w:rPr>
          <w:w w:val="99"/>
        </w:rPr>
      </w:pPr>
      <w:r>
        <w:rPr>
          <w:w w:val="99"/>
        </w:rPr>
        <w:t>Western Washington University</w:t>
      </w:r>
    </w:p>
    <w:p w14:paraId="7E5392C5" w14:textId="77777777" w:rsidR="009568E1" w:rsidRDefault="009568E1">
      <w:pPr>
        <w:spacing w:before="22"/>
        <w:ind w:left="100"/>
      </w:pPr>
      <w:r>
        <w:rPr>
          <w:w w:val="99"/>
        </w:rPr>
        <w:t>http://</w:t>
      </w:r>
      <w:r>
        <w:rPr>
          <w:w w:val="99"/>
        </w:rPr>
        <w:t>mscoggs</w:t>
      </w:r>
      <w:r>
        <w:rPr>
          <w:w w:val="99"/>
        </w:rPr>
        <w:t>.github.io</w:t>
      </w:r>
    </w:p>
    <w:p w14:paraId="673289D9" w14:textId="77777777" w:rsidR="009568E1" w:rsidRDefault="00BE4DD1" w:rsidP="009568E1">
      <w:pPr>
        <w:spacing w:before="9"/>
        <w:ind w:right="-50"/>
        <w:rPr>
          <w:w w:val="99"/>
        </w:rPr>
      </w:pPr>
      <w:r>
        <w:br w:type="column"/>
      </w:r>
      <w:r w:rsidR="009568E1">
        <w:rPr>
          <w:w w:val="99"/>
        </w:rPr>
        <w:t>scoggim</w:t>
      </w:r>
      <w:r>
        <w:rPr>
          <w:w w:val="99"/>
        </w:rPr>
        <w:t>@</w:t>
      </w:r>
      <w:r w:rsidR="009568E1">
        <w:rPr>
          <w:w w:val="99"/>
        </w:rPr>
        <w:t>wwu</w:t>
      </w:r>
      <w:r>
        <w:rPr>
          <w:w w:val="99"/>
        </w:rPr>
        <w:t>.edu</w:t>
      </w:r>
      <w:r>
        <w:rPr>
          <w:w w:val="99"/>
        </w:rPr>
        <w:t xml:space="preserve"> </w:t>
      </w:r>
    </w:p>
    <w:p w14:paraId="18DF3475" w14:textId="77777777" w:rsidR="009568E1" w:rsidRPr="009568E1" w:rsidRDefault="009568E1" w:rsidP="009568E1">
      <w:pPr>
        <w:spacing w:before="9"/>
        <w:ind w:right="-50"/>
        <w:rPr>
          <w:w w:val="99"/>
        </w:rPr>
        <w:sectPr w:rsidR="009568E1" w:rsidRPr="009568E1">
          <w:type w:val="continuous"/>
          <w:pgSz w:w="12240" w:h="15840"/>
          <w:pgMar w:top="800" w:right="900" w:bottom="280" w:left="620" w:header="720" w:footer="720" w:gutter="0"/>
          <w:cols w:num="2" w:space="720" w:equalWidth="0">
            <w:col w:w="2843" w:space="5205"/>
            <w:col w:w="2672"/>
          </w:cols>
        </w:sectPr>
      </w:pPr>
      <w:r>
        <w:rPr>
          <w:w w:val="99"/>
        </w:rPr>
        <w:t>360-325-339</w:t>
      </w:r>
    </w:p>
    <w:p w14:paraId="45EC3230" w14:textId="77777777" w:rsidR="006F7681" w:rsidRDefault="006F7681">
      <w:pPr>
        <w:spacing w:before="14" w:line="260" w:lineRule="exact"/>
        <w:rPr>
          <w:sz w:val="26"/>
          <w:szCs w:val="26"/>
        </w:rPr>
      </w:pPr>
    </w:p>
    <w:p w14:paraId="7FF17B60" w14:textId="2DD234B3" w:rsidR="006F7681" w:rsidRDefault="00BE4DD1" w:rsidP="0089555A">
      <w:pPr>
        <w:spacing w:before="22"/>
        <w:ind w:left="100"/>
      </w:pPr>
      <w:r>
        <w:rPr>
          <w:w w:val="99"/>
        </w:rPr>
        <w:t>Education</w:t>
      </w:r>
      <w:r>
        <w:t xml:space="preserve"> </w:t>
      </w:r>
      <w:r w:rsidR="0089555A">
        <w:tab/>
        <w:t xml:space="preserve">    </w:t>
      </w:r>
      <w:r>
        <w:rPr>
          <w:w w:val="99"/>
        </w:rPr>
        <w:t>B.S.</w:t>
      </w:r>
      <w:r>
        <w:t xml:space="preserve">  </w:t>
      </w:r>
      <w:r w:rsidR="009568E1">
        <w:rPr>
          <w:w w:val="99"/>
        </w:rPr>
        <w:t>in</w:t>
      </w:r>
      <w:r w:rsidR="009568E1">
        <w:t xml:space="preserve"> Physics</w:t>
      </w:r>
      <w:r w:rsidR="009568E1">
        <w:rPr>
          <w:w w:val="99"/>
        </w:rPr>
        <w:t xml:space="preserve"> In progress</w:t>
      </w:r>
      <w:r w:rsidR="0089555A">
        <w:rPr>
          <w:w w:val="99"/>
        </w:rPr>
        <w:t xml:space="preserve"> </w:t>
      </w:r>
      <w:r w:rsidR="002B1541">
        <w:rPr>
          <w:w w:val="99"/>
        </w:rPr>
        <w:t>In Progress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In Progress</w:t>
      </w:r>
    </w:p>
    <w:p w14:paraId="6E1714C6" w14:textId="51BF6FA2" w:rsidR="006F7681" w:rsidRDefault="00BE4DD1">
      <w:pPr>
        <w:spacing w:before="9"/>
        <w:ind w:left="1640"/>
        <w:rPr>
          <w:w w:val="99"/>
        </w:rPr>
      </w:pPr>
      <w:r>
        <w:rPr>
          <w:w w:val="99"/>
        </w:rPr>
        <w:t>B.S.</w:t>
      </w:r>
      <w:r>
        <w:t xml:space="preserve">  </w:t>
      </w:r>
      <w:r w:rsidR="009568E1">
        <w:rPr>
          <w:w w:val="99"/>
        </w:rPr>
        <w:t>in</w:t>
      </w:r>
      <w:r w:rsidR="009568E1">
        <w:t xml:space="preserve"> Mathematics</w:t>
      </w:r>
      <w:r w:rsidR="009568E1">
        <w:rPr>
          <w:w w:val="99"/>
        </w:rPr>
        <w:t xml:space="preserve"> In progress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In Progress</w:t>
      </w:r>
    </w:p>
    <w:p w14:paraId="0684D65C" w14:textId="382A6934" w:rsidR="009568E1" w:rsidRPr="009568E1" w:rsidRDefault="009568E1" w:rsidP="009568E1">
      <w:pPr>
        <w:ind w:left="1640"/>
        <w:rPr>
          <w:w w:val="99"/>
        </w:rPr>
      </w:pPr>
      <w:r w:rsidRPr="009568E1">
        <w:rPr>
          <w:w w:val="99"/>
        </w:rPr>
        <w:t>B.</w:t>
      </w:r>
      <w:r>
        <w:rPr>
          <w:w w:val="99"/>
        </w:rPr>
        <w:t>A. in Philosophy In progress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In Progress</w:t>
      </w:r>
    </w:p>
    <w:p w14:paraId="31204696" w14:textId="6B96D5FC" w:rsidR="006F7681" w:rsidRDefault="009568E1">
      <w:pPr>
        <w:spacing w:before="9"/>
        <w:ind w:left="1640"/>
        <w:rPr>
          <w:w w:val="99"/>
        </w:rPr>
      </w:pPr>
      <w:r>
        <w:rPr>
          <w:w w:val="99"/>
        </w:rPr>
        <w:t>Western Washington University</w:t>
      </w:r>
      <w:r w:rsidR="00BE4DD1">
        <w:rPr>
          <w:w w:val="99"/>
        </w:rPr>
        <w:t>,</w:t>
      </w:r>
      <w:r w:rsidR="00BE4DD1">
        <w:t xml:space="preserve"> </w:t>
      </w:r>
      <w:r>
        <w:rPr>
          <w:w w:val="99"/>
        </w:rPr>
        <w:t>Bellingham</w:t>
      </w:r>
      <w:r w:rsidR="00BE4DD1">
        <w:rPr>
          <w:w w:val="99"/>
        </w:rPr>
        <w:t>,</w:t>
      </w:r>
      <w:r w:rsidR="00BE4DD1">
        <w:t xml:space="preserve"> </w:t>
      </w:r>
      <w:r w:rsidR="00BE4DD1">
        <w:rPr>
          <w:w w:val="99"/>
        </w:rPr>
        <w:t>WA</w:t>
      </w:r>
    </w:p>
    <w:p w14:paraId="1952AD4D" w14:textId="77777777" w:rsidR="002B1541" w:rsidRDefault="002B1541">
      <w:pPr>
        <w:spacing w:before="9"/>
        <w:ind w:left="1640"/>
      </w:pPr>
    </w:p>
    <w:p w14:paraId="3E40C70D" w14:textId="77777777" w:rsidR="006F7681" w:rsidRDefault="006F7681">
      <w:pPr>
        <w:spacing w:before="14" w:line="260" w:lineRule="exact"/>
        <w:rPr>
          <w:sz w:val="26"/>
          <w:szCs w:val="26"/>
        </w:rPr>
      </w:pPr>
    </w:p>
    <w:p w14:paraId="56212067" w14:textId="77777777" w:rsidR="009568E1" w:rsidRDefault="009568E1">
      <w:pPr>
        <w:spacing w:before="14" w:line="260" w:lineRule="exact"/>
        <w:rPr>
          <w:sz w:val="26"/>
          <w:szCs w:val="26"/>
        </w:rPr>
        <w:sectPr w:rsidR="009568E1">
          <w:type w:val="continuous"/>
          <w:pgSz w:w="12240" w:h="15840"/>
          <w:pgMar w:top="800" w:right="900" w:bottom="280" w:left="620" w:header="720" w:footer="720" w:gutter="0"/>
          <w:cols w:space="720"/>
        </w:sectPr>
      </w:pPr>
    </w:p>
    <w:p w14:paraId="4FE4F1B9" w14:textId="77777777" w:rsidR="006F7681" w:rsidRDefault="00BE4DD1">
      <w:pPr>
        <w:spacing w:before="22"/>
        <w:ind w:left="100" w:right="-54"/>
      </w:pPr>
      <w:r>
        <w:rPr>
          <w:w w:val="99"/>
        </w:rPr>
        <w:t>Professional</w:t>
      </w:r>
    </w:p>
    <w:p w14:paraId="1D1A2C09" w14:textId="77777777" w:rsidR="006F7681" w:rsidRDefault="00BE4DD1">
      <w:pPr>
        <w:spacing w:before="9"/>
        <w:ind w:left="100"/>
      </w:pPr>
      <w:r>
        <w:rPr>
          <w:w w:val="99"/>
        </w:rPr>
        <w:t>Experience</w:t>
      </w:r>
    </w:p>
    <w:p w14:paraId="63112895" w14:textId="3EDB34C1" w:rsidR="009568E1" w:rsidRDefault="00BE4DD1">
      <w:pPr>
        <w:spacing w:before="22"/>
        <w:rPr>
          <w:w w:val="99"/>
        </w:rPr>
      </w:pPr>
      <w:r>
        <w:br w:type="column"/>
      </w:r>
      <w:r w:rsidR="009568E1">
        <w:rPr>
          <w:w w:val="99"/>
        </w:rPr>
        <w:t>Physics Research Assistant (</w:t>
      </w:r>
      <w:r w:rsidR="009568E1">
        <w:rPr>
          <w:w w:val="99"/>
        </w:rPr>
        <w:t>Western Washington University)</w:t>
      </w:r>
      <w:r w:rsidR="002B1541" w:rsidRPr="002B1541">
        <w:rPr>
          <w:w w:val="99"/>
        </w:rPr>
        <w:t xml:space="preserve"> 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Sep 2017 - Present</w:t>
      </w:r>
    </w:p>
    <w:p w14:paraId="2341D51B" w14:textId="7E939372" w:rsidR="009568E1" w:rsidRPr="009568E1" w:rsidRDefault="009568E1">
      <w:pPr>
        <w:spacing w:before="22"/>
        <w:rPr>
          <w:w w:val="99"/>
        </w:rPr>
      </w:pPr>
      <w:r>
        <w:t xml:space="preserve">Laboratory Assistant </w:t>
      </w:r>
      <w:r>
        <w:rPr>
          <w:w w:val="99"/>
        </w:rPr>
        <w:t>(Western Washington University)</w:t>
      </w:r>
      <w:r w:rsidR="002B1541" w:rsidRPr="002B1541">
        <w:rPr>
          <w:w w:val="99"/>
        </w:rPr>
        <w:t xml:space="preserve"> 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Sep 2017 - Present</w:t>
      </w:r>
    </w:p>
    <w:p w14:paraId="70AD212C" w14:textId="504EF7F3" w:rsidR="009568E1" w:rsidRDefault="009568E1">
      <w:pPr>
        <w:spacing w:before="22"/>
        <w:rPr>
          <w:w w:val="99"/>
        </w:rPr>
      </w:pPr>
      <w:r>
        <w:rPr>
          <w:w w:val="99"/>
        </w:rPr>
        <w:t>Math Fellow (Western Washington University)</w:t>
      </w:r>
      <w:r w:rsidR="002B1541" w:rsidRPr="002B1541">
        <w:rPr>
          <w:w w:val="99"/>
        </w:rPr>
        <w:t xml:space="preserve"> 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Sep 2018 - Present</w:t>
      </w:r>
    </w:p>
    <w:p w14:paraId="4A9FBBE1" w14:textId="71C2B88A" w:rsidR="009568E1" w:rsidRPr="009568E1" w:rsidRDefault="009568E1">
      <w:pPr>
        <w:spacing w:before="22"/>
        <w:rPr>
          <w:w w:val="99"/>
        </w:rPr>
      </w:pPr>
      <w:r>
        <w:rPr>
          <w:w w:val="99"/>
        </w:rPr>
        <w:t xml:space="preserve">Study Group Facilitator </w:t>
      </w:r>
      <w:r>
        <w:rPr>
          <w:w w:val="99"/>
        </w:rPr>
        <w:t>(Western Washington University)</w:t>
      </w:r>
      <w:r w:rsidR="002B1541" w:rsidRPr="002B1541">
        <w:rPr>
          <w:w w:val="99"/>
        </w:rPr>
        <w:t xml:space="preserve"> 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Sep 2018 - Present</w:t>
      </w:r>
    </w:p>
    <w:p w14:paraId="30601139" w14:textId="02EDCD8B" w:rsidR="009568E1" w:rsidRDefault="009568E1">
      <w:pPr>
        <w:spacing w:before="9"/>
        <w:rPr>
          <w:w w:val="99"/>
        </w:rPr>
      </w:pPr>
      <w:r>
        <w:rPr>
          <w:w w:val="99"/>
        </w:rPr>
        <w:t>Laborer (Pioneer Post Frame)</w:t>
      </w:r>
      <w:r w:rsidR="002B1541" w:rsidRPr="002B1541">
        <w:rPr>
          <w:w w:val="99"/>
        </w:rPr>
        <w:t xml:space="preserve"> 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Jun 2013 – Sep 2016</w:t>
      </w:r>
    </w:p>
    <w:p w14:paraId="09F6C0CE" w14:textId="2BB2CF32" w:rsidR="006F7681" w:rsidRDefault="009568E1">
      <w:pPr>
        <w:spacing w:before="9"/>
        <w:sectPr w:rsidR="006F7681">
          <w:type w:val="continuous"/>
          <w:pgSz w:w="12240" w:h="15840"/>
          <w:pgMar w:top="800" w:right="900" w:bottom="280" w:left="620" w:header="720" w:footer="720" w:gutter="0"/>
          <w:cols w:num="2" w:space="720" w:equalWidth="0">
            <w:col w:w="1302" w:space="338"/>
            <w:col w:w="9080"/>
          </w:cols>
        </w:sectPr>
      </w:pPr>
      <w:r>
        <w:t>AutoCAD Technician (Pioneer Post Frame)</w:t>
      </w:r>
      <w:r w:rsidR="002B1541" w:rsidRPr="002B1541">
        <w:rPr>
          <w:w w:val="99"/>
        </w:rPr>
        <w:t xml:space="preserve"> 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Aug 2014 – Mar 2015</w:t>
      </w:r>
      <w:bookmarkStart w:id="0" w:name="_GoBack"/>
      <w:bookmarkEnd w:id="0"/>
      <w:r w:rsidR="002B1541">
        <w:ptab w:relativeTo="margin" w:alignment="right" w:leader="none"/>
      </w:r>
    </w:p>
    <w:p w14:paraId="12264126" w14:textId="6D31E26B" w:rsidR="006F7681" w:rsidRDefault="002B1541">
      <w:pPr>
        <w:spacing w:line="200" w:lineRule="exact"/>
        <w:sectPr w:rsidR="006F7681">
          <w:type w:val="continuous"/>
          <w:pgSz w:w="12240" w:h="15840"/>
          <w:pgMar w:top="800" w:right="900" w:bottom="280" w:left="620" w:header="720" w:footer="720" w:gutter="0"/>
          <w:cols w:space="720"/>
        </w:sectPr>
      </w:pPr>
      <w:r>
        <w:rPr>
          <w:w w:val="99"/>
        </w:rPr>
        <w:ptab w:relativeTo="margin" w:alignment="right" w:leader="none"/>
      </w:r>
    </w:p>
    <w:p w14:paraId="165A40F9" w14:textId="65FEA75A" w:rsidR="006F7681" w:rsidRDefault="006F7681" w:rsidP="009568E1">
      <w:pPr>
        <w:spacing w:before="22"/>
        <w:sectPr w:rsidR="006F7681">
          <w:type w:val="continuous"/>
          <w:pgSz w:w="12240" w:h="15840"/>
          <w:pgMar w:top="800" w:right="900" w:bottom="280" w:left="620" w:header="720" w:footer="720" w:gutter="0"/>
          <w:cols w:num="2" w:space="720" w:equalWidth="0">
            <w:col w:w="1207" w:space="432"/>
            <w:col w:w="9081"/>
          </w:cols>
        </w:sectPr>
      </w:pPr>
    </w:p>
    <w:p w14:paraId="55A5281C" w14:textId="77777777" w:rsidR="006F7681" w:rsidRDefault="006F7681">
      <w:pPr>
        <w:spacing w:line="200" w:lineRule="exact"/>
      </w:pPr>
    </w:p>
    <w:p w14:paraId="3C0098E2" w14:textId="77777777" w:rsidR="006F7681" w:rsidRDefault="006F7681">
      <w:pPr>
        <w:spacing w:line="200" w:lineRule="exact"/>
      </w:pPr>
    </w:p>
    <w:p w14:paraId="4056A121" w14:textId="473A831D" w:rsidR="006F7681" w:rsidRPr="00626FDC" w:rsidRDefault="00BE4DD1" w:rsidP="00626FDC">
      <w:pPr>
        <w:spacing w:before="22"/>
        <w:ind w:left="100"/>
      </w:pPr>
      <w:r>
        <w:rPr>
          <w:w w:val="99"/>
        </w:rPr>
        <w:t>Honors</w:t>
      </w:r>
      <w:r>
        <w:t xml:space="preserve">                </w:t>
      </w:r>
      <w:r w:rsidR="00626FDC">
        <w:t xml:space="preserve">   </w:t>
      </w:r>
      <w:r w:rsidR="0052547F">
        <w:rPr>
          <w:w w:val="99"/>
        </w:rPr>
        <w:t xml:space="preserve">Oscar </w:t>
      </w:r>
      <w:r w:rsidR="00626FDC">
        <w:rPr>
          <w:w w:val="99"/>
        </w:rPr>
        <w:t>Edwin Olson Scholarship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2018</w:t>
      </w:r>
    </w:p>
    <w:p w14:paraId="0012C088" w14:textId="39B6EAFB" w:rsidR="00626FDC" w:rsidRDefault="00626FDC">
      <w:pPr>
        <w:spacing w:before="9"/>
        <w:ind w:left="1640"/>
      </w:pPr>
      <w:r>
        <w:t>Willard A. and Anne W. Brown Astronomy Scholarship</w:t>
      </w:r>
      <w:r w:rsidR="002B1541">
        <w:rPr>
          <w:w w:val="99"/>
        </w:rPr>
        <w:ptab w:relativeTo="margin" w:alignment="right" w:leader="none"/>
      </w:r>
      <w:r w:rsidR="002B1541">
        <w:rPr>
          <w:w w:val="99"/>
        </w:rPr>
        <w:t>2018</w:t>
      </w:r>
    </w:p>
    <w:p w14:paraId="43944AB3" w14:textId="77777777" w:rsidR="002B1541" w:rsidRDefault="002B1541">
      <w:pPr>
        <w:spacing w:before="9"/>
        <w:ind w:left="1640"/>
      </w:pPr>
    </w:p>
    <w:p w14:paraId="56704FDF" w14:textId="77777777" w:rsidR="006F7681" w:rsidRDefault="006F7681">
      <w:pPr>
        <w:spacing w:before="4" w:line="100" w:lineRule="exact"/>
        <w:rPr>
          <w:sz w:val="11"/>
          <w:szCs w:val="11"/>
        </w:rPr>
      </w:pPr>
    </w:p>
    <w:p w14:paraId="2DB4F288" w14:textId="77777777" w:rsidR="006F7681" w:rsidRDefault="006F7681">
      <w:pPr>
        <w:spacing w:line="200" w:lineRule="exact"/>
      </w:pPr>
    </w:p>
    <w:p w14:paraId="11C9210D" w14:textId="77777777" w:rsidR="006F7681" w:rsidRDefault="006F7681">
      <w:pPr>
        <w:spacing w:line="200" w:lineRule="exact"/>
        <w:sectPr w:rsidR="006F7681">
          <w:type w:val="continuous"/>
          <w:pgSz w:w="12240" w:h="15840"/>
          <w:pgMar w:top="800" w:right="900" w:bottom="280" w:left="620" w:header="720" w:footer="720" w:gutter="0"/>
          <w:cols w:space="720"/>
        </w:sectPr>
      </w:pPr>
    </w:p>
    <w:p w14:paraId="6C05BACC" w14:textId="77777777" w:rsidR="006F7681" w:rsidRDefault="00BE4DD1">
      <w:pPr>
        <w:spacing w:before="22"/>
        <w:ind w:left="100" w:right="-54"/>
      </w:pPr>
      <w:r>
        <w:rPr>
          <w:w w:val="99"/>
        </w:rPr>
        <w:t>Technical</w:t>
      </w:r>
    </w:p>
    <w:p w14:paraId="32DC2476" w14:textId="77777777" w:rsidR="006F7681" w:rsidRDefault="00BE4DD1">
      <w:pPr>
        <w:spacing w:before="9"/>
        <w:ind w:left="100"/>
      </w:pPr>
      <w:r>
        <w:rPr>
          <w:w w:val="99"/>
        </w:rPr>
        <w:t>Skills</w:t>
      </w:r>
    </w:p>
    <w:p w14:paraId="26CF1548" w14:textId="77777777" w:rsidR="006F7681" w:rsidRDefault="00BE4DD1" w:rsidP="00626FDC">
      <w:pPr>
        <w:spacing w:before="22" w:line="249" w:lineRule="auto"/>
        <w:ind w:right="2207"/>
        <w:rPr>
          <w:w w:val="99"/>
        </w:rPr>
      </w:pPr>
      <w:r>
        <w:br w:type="column"/>
      </w:r>
      <w:r>
        <w:rPr>
          <w:w w:val="99"/>
        </w:rPr>
        <w:t>Data</w:t>
      </w:r>
      <w:r>
        <w:t xml:space="preserve"> </w:t>
      </w:r>
      <w:r w:rsidR="00626FDC">
        <w:rPr>
          <w:w w:val="99"/>
        </w:rPr>
        <w:t xml:space="preserve">wrangling, data visualization, Python, </w:t>
      </w:r>
      <w:r w:rsidR="0089555A">
        <w:rPr>
          <w:w w:val="99"/>
        </w:rPr>
        <w:t>C</w:t>
      </w:r>
      <w:r w:rsidR="00626FDC">
        <w:rPr>
          <w:w w:val="99"/>
        </w:rPr>
        <w:t>++, Java, MATLAB, Mathematica</w:t>
      </w:r>
    </w:p>
    <w:p w14:paraId="7A926220" w14:textId="77777777" w:rsidR="0089555A" w:rsidRDefault="0089555A" w:rsidP="00626FDC">
      <w:pPr>
        <w:spacing w:before="22" w:line="249" w:lineRule="auto"/>
        <w:ind w:right="2207"/>
      </w:pPr>
    </w:p>
    <w:p w14:paraId="42EF7835" w14:textId="77777777" w:rsidR="0089555A" w:rsidRDefault="0089555A" w:rsidP="00626FDC">
      <w:pPr>
        <w:spacing w:before="22" w:line="249" w:lineRule="auto"/>
        <w:ind w:right="2207"/>
      </w:pPr>
    </w:p>
    <w:p w14:paraId="6AE44FCD" w14:textId="77777777" w:rsidR="0089555A" w:rsidRDefault="0089555A" w:rsidP="00626FDC">
      <w:pPr>
        <w:spacing w:before="22" w:line="249" w:lineRule="auto"/>
        <w:ind w:right="2207"/>
      </w:pPr>
    </w:p>
    <w:p w14:paraId="60614676" w14:textId="77777777" w:rsidR="0089555A" w:rsidRDefault="0089555A" w:rsidP="00626FDC">
      <w:pPr>
        <w:spacing w:before="22" w:line="249" w:lineRule="auto"/>
        <w:ind w:right="2207"/>
      </w:pPr>
    </w:p>
    <w:p w14:paraId="7B3822F3" w14:textId="53D653FF" w:rsidR="0089555A" w:rsidRDefault="0089555A" w:rsidP="00626FDC">
      <w:pPr>
        <w:spacing w:before="22" w:line="249" w:lineRule="auto"/>
        <w:ind w:right="2207"/>
        <w:sectPr w:rsidR="0089555A">
          <w:type w:val="continuous"/>
          <w:pgSz w:w="12240" w:h="15840"/>
          <w:pgMar w:top="800" w:right="900" w:bottom="280" w:left="620" w:header="720" w:footer="720" w:gutter="0"/>
          <w:cols w:num="2" w:space="720" w:equalWidth="0">
            <w:col w:w="1036" w:space="604"/>
            <w:col w:w="9080"/>
          </w:cols>
        </w:sectPr>
      </w:pPr>
    </w:p>
    <w:p w14:paraId="09B2E8CD" w14:textId="77777777" w:rsidR="006F7681" w:rsidRDefault="006F7681">
      <w:pPr>
        <w:spacing w:before="16" w:line="260" w:lineRule="exact"/>
        <w:rPr>
          <w:sz w:val="26"/>
          <w:szCs w:val="26"/>
        </w:rPr>
        <w:sectPr w:rsidR="006F7681">
          <w:headerReference w:type="default" r:id="rId7"/>
          <w:type w:val="continuous"/>
          <w:pgSz w:w="12240" w:h="15840"/>
          <w:pgMar w:top="800" w:right="900" w:bottom="280" w:left="600" w:header="720" w:footer="720" w:gutter="0"/>
          <w:cols w:space="720"/>
        </w:sectPr>
      </w:pPr>
    </w:p>
    <w:p w14:paraId="65EF6EB6" w14:textId="4E3B9689" w:rsidR="009568E1" w:rsidRPr="009568E1" w:rsidRDefault="009568E1" w:rsidP="009568E1">
      <w:pPr>
        <w:tabs>
          <w:tab w:val="left" w:pos="1095"/>
        </w:tabs>
      </w:pPr>
    </w:p>
    <w:sectPr w:rsidR="009568E1" w:rsidRPr="009568E1">
      <w:headerReference w:type="default" r:id="rId8"/>
      <w:pgSz w:w="12240" w:h="15840"/>
      <w:pgMar w:top="460" w:right="900" w:bottom="280" w:left="6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30A41D" w14:textId="77777777" w:rsidR="00BE4DD1" w:rsidRDefault="00BE4DD1">
      <w:r>
        <w:separator/>
      </w:r>
    </w:p>
  </w:endnote>
  <w:endnote w:type="continuationSeparator" w:id="0">
    <w:p w14:paraId="1553D8DE" w14:textId="77777777" w:rsidR="00BE4DD1" w:rsidRDefault="00BE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C5F20" w14:textId="77777777" w:rsidR="00BE4DD1" w:rsidRDefault="00BE4DD1">
      <w:r>
        <w:separator/>
      </w:r>
    </w:p>
  </w:footnote>
  <w:footnote w:type="continuationSeparator" w:id="0">
    <w:p w14:paraId="5417C870" w14:textId="77777777" w:rsidR="00BE4DD1" w:rsidRDefault="00BE4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154F1F" w14:textId="77777777" w:rsidR="006F7681" w:rsidRDefault="00BE4DD1">
    <w:pPr>
      <w:spacing w:line="200" w:lineRule="exact"/>
    </w:pPr>
    <w:r>
      <w:pict w14:anchorId="48C30D67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5pt;margin-top:45.25pt;width:188.7pt;height:11.95pt;z-index:-251660288;mso-position-horizontal-relative:page;mso-position-vertical-relative:page" filled="f" stroked="f">
          <v:textbox inset="0,0,0,0">
            <w:txbxContent>
              <w:p w14:paraId="7C16CDF7" w14:textId="77777777" w:rsidR="006F7681" w:rsidRDefault="00BE4DD1">
                <w:pPr>
                  <w:spacing w:line="200" w:lineRule="exact"/>
                  <w:ind w:left="20" w:right="-30"/>
                </w:pPr>
                <w:r>
                  <w:rPr>
                    <w:w w:val="99"/>
                  </w:rPr>
                  <w:t>Curriculum</w:t>
                </w:r>
                <w:r>
                  <w:t xml:space="preserve"> </w:t>
                </w:r>
                <w:r>
                  <w:rPr>
                    <w:w w:val="99"/>
                  </w:rPr>
                  <w:t>Vitae,</w:t>
                </w:r>
                <w:r>
                  <w:t xml:space="preserve"> </w:t>
                </w:r>
                <w:r>
                  <w:rPr>
                    <w:w w:val="99"/>
                  </w:rPr>
                  <w:t>James</w:t>
                </w:r>
                <w:r>
                  <w:t xml:space="preserve"> </w:t>
                </w:r>
                <w:r>
                  <w:rPr>
                    <w:w w:val="99"/>
                  </w:rPr>
                  <w:t>R.</w:t>
                </w:r>
                <w:r>
                  <w:t xml:space="preserve"> </w:t>
                </w:r>
                <w:r>
                  <w:rPr>
                    <w:w w:val="99"/>
                  </w:rPr>
                  <w:t>A.</w:t>
                </w:r>
                <w:r>
                  <w:t xml:space="preserve"> </w:t>
                </w:r>
                <w:r>
                  <w:rPr>
                    <w:w w:val="99"/>
                  </w:rPr>
                  <w:t>Davenport</w:t>
                </w:r>
              </w:p>
            </w:txbxContent>
          </v:textbox>
          <w10:wrap anchorx="page" anchory="page"/>
        </v:shape>
      </w:pict>
    </w:r>
    <w:r>
      <w:pict w14:anchorId="7DE6033A">
        <v:shape id="_x0000_s2051" type="#_x0000_t202" style="position:absolute;margin-left:555.6pt;margin-top:45.25pt;width:7pt;height:11.95pt;z-index:-251659264;mso-position-horizontal-relative:page;mso-position-vertical-relative:page" filled="f" stroked="f">
          <v:textbox inset="0,0,0,0">
            <w:txbxContent>
              <w:p w14:paraId="1CB7C979" w14:textId="77777777" w:rsidR="006F7681" w:rsidRDefault="00BE4DD1">
                <w:pPr>
                  <w:spacing w:line="200" w:lineRule="exact"/>
                  <w:ind w:left="20" w:right="-30"/>
                </w:pPr>
                <w:r>
                  <w:rPr>
                    <w:w w:val="99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EC6EB" w14:textId="77777777" w:rsidR="006F7681" w:rsidRDefault="006F7681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47EAB"/>
    <w:multiLevelType w:val="multilevel"/>
    <w:tmpl w:val="65062A2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81"/>
    <w:rsid w:val="00103942"/>
    <w:rsid w:val="002B1541"/>
    <w:rsid w:val="0052547F"/>
    <w:rsid w:val="00626FDC"/>
    <w:rsid w:val="006F7681"/>
    <w:rsid w:val="0089555A"/>
    <w:rsid w:val="009568E1"/>
    <w:rsid w:val="00BE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9E5CA91"/>
  <w15:docId w15:val="{0DC478FF-0F71-42E2-B0F7-FAAC7691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</dc:creator>
  <cp:lastModifiedBy>MatthewScoggins97@gmail.com</cp:lastModifiedBy>
  <cp:revision>2</cp:revision>
  <cp:lastPrinted>2018-12-15T08:04:00Z</cp:lastPrinted>
  <dcterms:created xsi:type="dcterms:W3CDTF">2018-12-15T08:19:00Z</dcterms:created>
  <dcterms:modified xsi:type="dcterms:W3CDTF">2018-12-15T08:19:00Z</dcterms:modified>
</cp:coreProperties>
</file>